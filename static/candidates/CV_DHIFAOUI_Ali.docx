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66263" w14:textId="77777777" w:rsidR="005F4920" w:rsidRDefault="00E95A16">
      <w:pPr>
        <w:pStyle w:val="NoList1"/>
        <w:spacing w:before="100" w:after="100"/>
        <w:jc w:val="center"/>
        <w:rPr>
          <w:rFonts w:ascii="Arial" w:hAnsi="Arial" w:cs="Arial"/>
          <w:b/>
          <w:bCs/>
          <w:color w:val="333333"/>
          <w:sz w:val="36"/>
          <w:szCs w:val="36"/>
        </w:rPr>
      </w:pPr>
      <w:r>
        <w:drawing>
          <wp:anchor distT="0" distB="0" distL="114300" distR="114300" simplePos="0" relativeHeight="251657728" behindDoc="0" locked="0" layoutInCell="0" allowOverlap="1" wp14:anchorId="0D873FE1" wp14:editId="18AA47D9">
            <wp:simplePos x="0" y="0"/>
            <wp:positionH relativeFrom="column">
              <wp:posOffset>4932045</wp:posOffset>
            </wp:positionH>
            <wp:positionV relativeFrom="paragraph">
              <wp:posOffset>-229870</wp:posOffset>
            </wp:positionV>
            <wp:extent cx="1428750" cy="174498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3"/>
                    <pic:cNvPicPr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5041">
        <w:rPr>
          <w:rFonts w:ascii="Arial" w:hAnsi="Arial" w:cs="Arial"/>
          <w:b/>
          <w:bCs/>
          <w:color w:val="333333"/>
          <w:sz w:val="36"/>
          <w:szCs w:val="36"/>
          <w:u w:val="single"/>
        </w:rPr>
        <w:t xml:space="preserve"> Curriculum Vitae</w:t>
      </w:r>
    </w:p>
    <w:tbl>
      <w:tblPr>
        <w:tblW w:w="0" w:type="auto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6660"/>
      </w:tblGrid>
      <w:tr w:rsidR="005F4920" w14:paraId="14F8D188" w14:textId="77777777" w:rsidTr="000745D7">
        <w:tc>
          <w:tcPr>
            <w:tcW w:w="2628" w:type="dxa"/>
          </w:tcPr>
          <w:p w14:paraId="7B568F92" w14:textId="70CF5EB9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 </w:t>
            </w:r>
            <w:r>
              <w:rPr>
                <w:rFonts w:ascii="Arial" w:hAnsi="Arial" w:cs="Arial"/>
                <w:b/>
                <w:bCs/>
                <w:color w:val="333333"/>
              </w:rPr>
              <w:t>Name</w:t>
            </w:r>
          </w:p>
        </w:tc>
        <w:tc>
          <w:tcPr>
            <w:tcW w:w="6660" w:type="dxa"/>
          </w:tcPr>
          <w:p w14:paraId="42CEDCC9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Ali</w:t>
            </w:r>
          </w:p>
        </w:tc>
      </w:tr>
      <w:tr w:rsidR="005F4920" w14:paraId="5040BF95" w14:textId="77777777" w:rsidTr="000745D7">
        <w:tc>
          <w:tcPr>
            <w:tcW w:w="2628" w:type="dxa"/>
          </w:tcPr>
          <w:p w14:paraId="288AFEF6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Surname</w:t>
            </w:r>
          </w:p>
        </w:tc>
        <w:tc>
          <w:tcPr>
            <w:tcW w:w="6660" w:type="dxa"/>
          </w:tcPr>
          <w:p w14:paraId="7763F1D0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DHIFAOUI</w:t>
            </w:r>
          </w:p>
        </w:tc>
      </w:tr>
      <w:tr w:rsidR="005F4920" w14:paraId="7A034DA8" w14:textId="77777777" w:rsidTr="000745D7">
        <w:tc>
          <w:tcPr>
            <w:tcW w:w="2628" w:type="dxa"/>
          </w:tcPr>
          <w:p w14:paraId="5F029D41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Date of birth</w:t>
            </w:r>
          </w:p>
        </w:tc>
        <w:tc>
          <w:tcPr>
            <w:tcW w:w="6660" w:type="dxa"/>
          </w:tcPr>
          <w:p w14:paraId="0257B68F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16th June 1966</w:t>
            </w:r>
          </w:p>
        </w:tc>
      </w:tr>
      <w:tr w:rsidR="005F4920" w14:paraId="1ABA7F80" w14:textId="77777777" w:rsidTr="000745D7">
        <w:tc>
          <w:tcPr>
            <w:tcW w:w="2628" w:type="dxa"/>
          </w:tcPr>
          <w:p w14:paraId="6BC731B3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Nationality</w:t>
            </w:r>
          </w:p>
        </w:tc>
        <w:tc>
          <w:tcPr>
            <w:tcW w:w="6660" w:type="dxa"/>
          </w:tcPr>
          <w:p w14:paraId="53CA80C2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Tunisian</w:t>
            </w:r>
          </w:p>
        </w:tc>
      </w:tr>
      <w:tr w:rsidR="005F4920" w14:paraId="5F83D52A" w14:textId="77777777" w:rsidTr="000745D7">
        <w:tc>
          <w:tcPr>
            <w:tcW w:w="2628" w:type="dxa"/>
          </w:tcPr>
          <w:p w14:paraId="7FBA0FFD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 xml:space="preserve">Civil state </w:t>
            </w:r>
          </w:p>
        </w:tc>
        <w:tc>
          <w:tcPr>
            <w:tcW w:w="6660" w:type="dxa"/>
          </w:tcPr>
          <w:p w14:paraId="2004497C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 Married</w:t>
            </w:r>
          </w:p>
        </w:tc>
      </w:tr>
      <w:tr w:rsidR="005F4920" w14:paraId="2A2AE3E7" w14:textId="77777777" w:rsidTr="000745D7">
        <w:tc>
          <w:tcPr>
            <w:tcW w:w="2628" w:type="dxa"/>
          </w:tcPr>
          <w:p w14:paraId="5F959229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 xml:space="preserve">Allows of conduct </w:t>
            </w:r>
          </w:p>
        </w:tc>
        <w:tc>
          <w:tcPr>
            <w:tcW w:w="6660" w:type="dxa"/>
          </w:tcPr>
          <w:p w14:paraId="081509F0" w14:textId="28F53AAF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 xml:space="preserve">:  </w:t>
            </w:r>
            <w:r w:rsidR="00BF16A5">
              <w:rPr>
                <w:rFonts w:ascii="Arial" w:hAnsi="Arial" w:cs="Arial"/>
                <w:b/>
                <w:bCs/>
                <w:color w:val="333333"/>
              </w:rPr>
              <w:t>B</w:t>
            </w:r>
            <w:r>
              <w:rPr>
                <w:rFonts w:ascii="Arial" w:hAnsi="Arial" w:cs="Arial"/>
                <w:b/>
                <w:bCs/>
                <w:color w:val="333333"/>
              </w:rPr>
              <w:t>-category</w:t>
            </w:r>
          </w:p>
        </w:tc>
      </w:tr>
      <w:tr w:rsidR="005F4920" w14:paraId="2F918A16" w14:textId="77777777" w:rsidTr="000745D7">
        <w:tc>
          <w:tcPr>
            <w:tcW w:w="2628" w:type="dxa"/>
          </w:tcPr>
          <w:p w14:paraId="4A75D2BC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Address</w:t>
            </w:r>
          </w:p>
        </w:tc>
        <w:tc>
          <w:tcPr>
            <w:tcW w:w="6660" w:type="dxa"/>
          </w:tcPr>
          <w:p w14:paraId="25224A85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Rue Ahmed Akrout  sfax tunisie</w:t>
            </w:r>
          </w:p>
        </w:tc>
      </w:tr>
      <w:tr w:rsidR="005F4920" w14:paraId="2C56B7AC" w14:textId="77777777" w:rsidTr="000745D7">
        <w:tc>
          <w:tcPr>
            <w:tcW w:w="2628" w:type="dxa"/>
          </w:tcPr>
          <w:p w14:paraId="7D6B498D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Mobile</w:t>
            </w:r>
          </w:p>
        </w:tc>
        <w:tc>
          <w:tcPr>
            <w:tcW w:w="6660" w:type="dxa"/>
          </w:tcPr>
          <w:p w14:paraId="17F1A514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(+216) 23 50 86 34 (W</w:t>
            </w:r>
            <w:r w:rsidR="008164E8">
              <w:rPr>
                <w:rFonts w:ascii="Arial" w:hAnsi="Arial" w:cs="Arial"/>
                <w:b/>
                <w:bCs/>
                <w:color w:val="333333"/>
              </w:rPr>
              <w:t>h</w:t>
            </w:r>
            <w:r>
              <w:rPr>
                <w:rFonts w:ascii="Arial" w:hAnsi="Arial" w:cs="Arial"/>
                <w:b/>
                <w:bCs/>
                <w:color w:val="333333"/>
              </w:rPr>
              <w:t>ats App)    /    (+216) 22 23 35 64</w:t>
            </w:r>
          </w:p>
        </w:tc>
      </w:tr>
      <w:tr w:rsidR="005F4920" w14:paraId="2EB03440" w14:textId="77777777" w:rsidTr="000745D7">
        <w:tc>
          <w:tcPr>
            <w:tcW w:w="2628" w:type="dxa"/>
          </w:tcPr>
          <w:p w14:paraId="15D11F4C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 xml:space="preserve">Skype </w:t>
            </w:r>
          </w:p>
        </w:tc>
        <w:tc>
          <w:tcPr>
            <w:tcW w:w="6660" w:type="dxa"/>
          </w:tcPr>
          <w:p w14:paraId="12AA69F9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ali dhifaoui</w:t>
            </w:r>
          </w:p>
        </w:tc>
      </w:tr>
      <w:tr w:rsidR="005F4920" w14:paraId="42990EE3" w14:textId="77777777" w:rsidTr="000745D7">
        <w:tc>
          <w:tcPr>
            <w:tcW w:w="2628" w:type="dxa"/>
          </w:tcPr>
          <w:p w14:paraId="38D136F8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e-mail</w:t>
            </w:r>
          </w:p>
        </w:tc>
        <w:tc>
          <w:tcPr>
            <w:tcW w:w="6660" w:type="dxa"/>
          </w:tcPr>
          <w:p w14:paraId="4D369904" w14:textId="77777777" w:rsidR="005F4920" w:rsidRDefault="00605041">
            <w:pPr>
              <w:pStyle w:val="NoList1"/>
              <w:spacing w:before="100" w:after="100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: dhifaoui_ali @yahoo.fr</w:t>
            </w:r>
          </w:p>
        </w:tc>
      </w:tr>
    </w:tbl>
    <w:p w14:paraId="04DCEB8B" w14:textId="2C601028" w:rsidR="005F4920" w:rsidRDefault="00605041">
      <w:pPr>
        <w:pStyle w:val="NoList1"/>
        <w:spacing w:before="100" w:after="100"/>
        <w:rPr>
          <w:rFonts w:ascii="Arial" w:hAnsi="Arial" w:cs="Arial"/>
          <w:color w:val="333333"/>
          <w:sz w:val="28"/>
          <w:szCs w:val="28"/>
        </w:rPr>
      </w:pPr>
      <w:r>
        <w:rPr>
          <w:rFonts w:ascii="Arial" w:hAnsi="Arial" w:cs="Arial"/>
          <w:b/>
          <w:bCs/>
          <w:color w:val="333333"/>
          <w:sz w:val="28"/>
          <w:szCs w:val="28"/>
          <w:u w:val="single"/>
        </w:rPr>
        <w:t xml:space="preserve">EDUCATION AND COURSES: </w:t>
      </w:r>
    </w:p>
    <w:p w14:paraId="39BF09BD" w14:textId="77777777" w:rsidR="00D71B57" w:rsidRDefault="00D71B57" w:rsidP="00D71B57">
      <w:pPr>
        <w:pStyle w:val="NoList1"/>
        <w:rPr>
          <w:rFonts w:ascii="Arial" w:hAnsi="Arial" w:cs="Arial"/>
          <w:b/>
          <w:bCs/>
          <w:color w:val="333333"/>
          <w:sz w:val="22"/>
          <w:szCs w:val="22"/>
        </w:rPr>
      </w:pPr>
    </w:p>
    <w:p w14:paraId="2A44D524" w14:textId="5BF3F9B2" w:rsidR="005F4920" w:rsidRPr="004275EF" w:rsidRDefault="00605041" w:rsidP="00D71B57">
      <w:pPr>
        <w:pStyle w:val="NoList1"/>
        <w:rPr>
          <w:rFonts w:ascii="Arial" w:hAnsi="Arial" w:cs="Arial"/>
          <w:sz w:val="22"/>
          <w:szCs w:val="22"/>
        </w:rPr>
      </w:pPr>
      <w:r w:rsidRPr="004275EF">
        <w:rPr>
          <w:rFonts w:ascii="Arial" w:hAnsi="Arial" w:cs="Arial"/>
          <w:b/>
          <w:bCs/>
          <w:sz w:val="22"/>
          <w:szCs w:val="22"/>
        </w:rPr>
        <w:t>July 1983:  3rd years secondary</w:t>
      </w:r>
      <w:r w:rsidRPr="004275EF">
        <w:rPr>
          <w:rFonts w:ascii="Arial" w:hAnsi="Arial" w:cs="Arial"/>
          <w:sz w:val="22"/>
          <w:szCs w:val="22"/>
        </w:rPr>
        <w:t xml:space="preserve"> (Metallic construction diploma)</w:t>
      </w:r>
    </w:p>
    <w:p w14:paraId="15DB54CC" w14:textId="77777777" w:rsidR="00D71B57" w:rsidRPr="004275EF" w:rsidRDefault="00D71B57" w:rsidP="00D71B57">
      <w:pPr>
        <w:pStyle w:val="NoList1"/>
        <w:rPr>
          <w:rFonts w:ascii="Arial" w:hAnsi="Arial" w:cs="Arial"/>
          <w:sz w:val="22"/>
          <w:szCs w:val="22"/>
        </w:rPr>
      </w:pPr>
    </w:p>
    <w:p w14:paraId="2DB18EE9" w14:textId="77777777" w:rsidR="005F4920" w:rsidRPr="004275EF" w:rsidRDefault="00605041" w:rsidP="00D71B57">
      <w:pPr>
        <w:pStyle w:val="NoList1"/>
        <w:rPr>
          <w:rFonts w:ascii="Arial" w:hAnsi="Arial" w:cs="Arial"/>
          <w:sz w:val="22"/>
          <w:szCs w:val="22"/>
        </w:rPr>
      </w:pPr>
      <w:r w:rsidRPr="004275EF">
        <w:rPr>
          <w:rFonts w:ascii="Arial" w:hAnsi="Arial" w:cs="Arial"/>
          <w:b/>
          <w:bCs/>
          <w:sz w:val="22"/>
          <w:szCs w:val="22"/>
        </w:rPr>
        <w:t>May 1985:</w:t>
      </w:r>
      <w:r w:rsidRPr="004275EF">
        <w:rPr>
          <w:rFonts w:ascii="Arial" w:hAnsi="Arial" w:cs="Arial"/>
          <w:sz w:val="22"/>
          <w:szCs w:val="22"/>
        </w:rPr>
        <w:t xml:space="preserve"> Welding diploma 1st degree: certificate of welding by electric arc, from Sousse Professional training centre of welding.</w:t>
      </w:r>
    </w:p>
    <w:p w14:paraId="0FC44967" w14:textId="77777777" w:rsidR="005F4920" w:rsidRPr="004275EF" w:rsidRDefault="005F4920" w:rsidP="00D71B57">
      <w:pPr>
        <w:pStyle w:val="NoList1"/>
        <w:rPr>
          <w:rFonts w:ascii="Arial" w:hAnsi="Arial" w:cs="Arial"/>
          <w:sz w:val="22"/>
          <w:szCs w:val="22"/>
        </w:rPr>
      </w:pPr>
    </w:p>
    <w:p w14:paraId="7840B634" w14:textId="77777777" w:rsidR="005F4920" w:rsidRPr="004275EF" w:rsidRDefault="00605041" w:rsidP="00D71B57">
      <w:pPr>
        <w:pStyle w:val="NoList1"/>
        <w:rPr>
          <w:rFonts w:ascii="Arial" w:hAnsi="Arial" w:cs="Arial"/>
          <w:sz w:val="22"/>
          <w:szCs w:val="22"/>
        </w:rPr>
      </w:pPr>
      <w:r w:rsidRPr="004275EF">
        <w:rPr>
          <w:rFonts w:ascii="Arial" w:hAnsi="Arial" w:cs="Arial"/>
          <w:b/>
          <w:bCs/>
          <w:sz w:val="22"/>
          <w:szCs w:val="22"/>
        </w:rPr>
        <w:t>May 1986:</w:t>
      </w:r>
      <w:r w:rsidRPr="004275EF">
        <w:rPr>
          <w:rFonts w:ascii="Arial" w:hAnsi="Arial" w:cs="Arial"/>
          <w:sz w:val="22"/>
          <w:szCs w:val="22"/>
        </w:rPr>
        <w:t xml:space="preserve"> Welding diploma 2snd degree: oxyacetylene welding certificate, from Sousse professional training centre of welding.</w:t>
      </w:r>
    </w:p>
    <w:p w14:paraId="659AD529" w14:textId="77777777" w:rsidR="005F4920" w:rsidRPr="004275EF" w:rsidRDefault="005F4920" w:rsidP="00D71B57">
      <w:pPr>
        <w:pStyle w:val="NoList1"/>
        <w:rPr>
          <w:rFonts w:ascii="Arial" w:hAnsi="Arial" w:cs="Arial"/>
          <w:sz w:val="22"/>
          <w:szCs w:val="22"/>
        </w:rPr>
      </w:pPr>
    </w:p>
    <w:p w14:paraId="7FF071DD" w14:textId="77777777" w:rsidR="005F4920" w:rsidRPr="004275EF" w:rsidRDefault="00605041" w:rsidP="00D71B57">
      <w:pPr>
        <w:pStyle w:val="NoList1"/>
        <w:rPr>
          <w:rFonts w:ascii="Arial" w:hAnsi="Arial" w:cs="Arial"/>
          <w:sz w:val="22"/>
          <w:szCs w:val="22"/>
        </w:rPr>
      </w:pPr>
      <w:r w:rsidRPr="004275EF">
        <w:rPr>
          <w:rFonts w:ascii="Arial" w:hAnsi="Arial" w:cs="Arial"/>
          <w:b/>
          <w:bCs/>
          <w:sz w:val="22"/>
          <w:szCs w:val="22"/>
        </w:rPr>
        <w:t>December 1988:</w:t>
      </w:r>
      <w:r w:rsidRPr="004275EF">
        <w:rPr>
          <w:rFonts w:ascii="Arial" w:hAnsi="Arial" w:cs="Arial"/>
          <w:sz w:val="22"/>
          <w:szCs w:val="22"/>
        </w:rPr>
        <w:t xml:space="preserve"> Pipeline-welding diploma: certificate of gas pipeline welding, from Sousse professional training centre of welding.</w:t>
      </w:r>
    </w:p>
    <w:p w14:paraId="464D21AC" w14:textId="77777777" w:rsidR="005F4920" w:rsidRPr="004275EF" w:rsidRDefault="005F4920" w:rsidP="00D71B57">
      <w:pPr>
        <w:pStyle w:val="NoList1"/>
        <w:rPr>
          <w:rFonts w:ascii="Arial" w:hAnsi="Arial" w:cs="Arial"/>
          <w:sz w:val="22"/>
          <w:szCs w:val="22"/>
        </w:rPr>
      </w:pPr>
    </w:p>
    <w:p w14:paraId="18119D07" w14:textId="77777777" w:rsidR="005F4920" w:rsidRPr="004275EF" w:rsidRDefault="00605041" w:rsidP="00D71B57">
      <w:pPr>
        <w:pStyle w:val="NoList1"/>
        <w:rPr>
          <w:rFonts w:ascii="Arial" w:hAnsi="Arial" w:cs="Arial"/>
          <w:sz w:val="22"/>
          <w:szCs w:val="22"/>
        </w:rPr>
      </w:pPr>
      <w:r w:rsidRPr="004275EF">
        <w:rPr>
          <w:rFonts w:ascii="Arial" w:hAnsi="Arial" w:cs="Arial"/>
          <w:b/>
          <w:bCs/>
          <w:sz w:val="22"/>
          <w:szCs w:val="22"/>
        </w:rPr>
        <w:t>November 1989:</w:t>
      </w:r>
      <w:r w:rsidRPr="004275EF">
        <w:rPr>
          <w:rFonts w:ascii="Arial" w:hAnsi="Arial" w:cs="Arial"/>
          <w:sz w:val="22"/>
          <w:szCs w:val="22"/>
        </w:rPr>
        <w:t xml:space="preserve"> Rising and downward general-purpose welding certificate, from “SAIPEM” training centre.</w:t>
      </w:r>
    </w:p>
    <w:p w14:paraId="76C1CB57" w14:textId="77777777" w:rsidR="005F4920" w:rsidRPr="004275EF" w:rsidRDefault="005F4920" w:rsidP="00D71B57">
      <w:pPr>
        <w:pStyle w:val="NoList1"/>
        <w:rPr>
          <w:rFonts w:ascii="Arial" w:hAnsi="Arial" w:cs="Arial"/>
          <w:sz w:val="22"/>
          <w:szCs w:val="22"/>
        </w:rPr>
      </w:pPr>
    </w:p>
    <w:p w14:paraId="03A2B27C" w14:textId="77777777" w:rsidR="005F4920" w:rsidRPr="004275EF" w:rsidRDefault="00605041" w:rsidP="00D71B57">
      <w:pPr>
        <w:pStyle w:val="NoList1"/>
        <w:rPr>
          <w:rFonts w:ascii="Arial" w:hAnsi="Arial" w:cs="Arial"/>
          <w:sz w:val="22"/>
          <w:szCs w:val="22"/>
        </w:rPr>
      </w:pPr>
      <w:r w:rsidRPr="004275EF">
        <w:rPr>
          <w:rFonts w:ascii="Arial" w:hAnsi="Arial" w:cs="Arial"/>
          <w:b/>
          <w:bCs/>
          <w:sz w:val="22"/>
          <w:szCs w:val="22"/>
        </w:rPr>
        <w:t>June 1994:</w:t>
      </w:r>
      <w:r w:rsidRPr="004275EF">
        <w:rPr>
          <w:rFonts w:ascii="Arial" w:hAnsi="Arial" w:cs="Arial"/>
          <w:sz w:val="22"/>
          <w:szCs w:val="22"/>
        </w:rPr>
        <w:t xml:space="preserve"> PASSO welding certificate from SAIPEM-AG-ZURICH. Training centre in Rotterdam-Nederland. </w:t>
      </w:r>
    </w:p>
    <w:p w14:paraId="13A5E57D" w14:textId="77777777" w:rsidR="005F4920" w:rsidRPr="00FC685B" w:rsidRDefault="005F4920" w:rsidP="00D71B57">
      <w:pPr>
        <w:pStyle w:val="NoList1"/>
        <w:rPr>
          <w:sz w:val="22"/>
          <w:szCs w:val="22"/>
        </w:rPr>
      </w:pPr>
    </w:p>
    <w:p w14:paraId="5E61A6DA" w14:textId="77777777" w:rsidR="005F4920" w:rsidRDefault="00605041">
      <w:pPr>
        <w:pStyle w:val="NoList1"/>
        <w:spacing w:before="100" w:after="100"/>
        <w:rPr>
          <w:rFonts w:ascii="Arial" w:hAnsi="Arial" w:cs="Arial"/>
          <w:b/>
          <w:bCs/>
          <w:color w:val="333333"/>
          <w:sz w:val="28"/>
          <w:szCs w:val="28"/>
        </w:rPr>
      </w:pPr>
      <w:r>
        <w:rPr>
          <w:rFonts w:ascii="Arial" w:hAnsi="Arial" w:cs="Arial"/>
          <w:b/>
          <w:bCs/>
          <w:color w:val="333333"/>
          <w:sz w:val="28"/>
          <w:szCs w:val="28"/>
          <w:u w:val="single"/>
        </w:rPr>
        <w:t xml:space="preserve">TRAINING: </w:t>
      </w:r>
    </w:p>
    <w:p w14:paraId="634AED1C" w14:textId="77777777" w:rsidR="005F4920" w:rsidRPr="00D71B57" w:rsidRDefault="00605041" w:rsidP="00D71B57">
      <w:pPr>
        <w:pStyle w:val="NoList1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D71B57">
        <w:rPr>
          <w:rFonts w:ascii="Arial" w:hAnsi="Arial" w:cs="Arial"/>
          <w:sz w:val="22"/>
          <w:szCs w:val="22"/>
        </w:rPr>
        <w:t>T-BOSIET.</w:t>
      </w:r>
    </w:p>
    <w:p w14:paraId="4C7724EF" w14:textId="77777777" w:rsidR="005F4920" w:rsidRPr="00D71B57" w:rsidRDefault="00605041" w:rsidP="00D71B57">
      <w:pPr>
        <w:pStyle w:val="NoList1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D71B57">
        <w:rPr>
          <w:rFonts w:ascii="Arial" w:hAnsi="Arial" w:cs="Arial"/>
          <w:sz w:val="22"/>
          <w:szCs w:val="22"/>
        </w:rPr>
        <w:t>Safety induction.</w:t>
      </w:r>
    </w:p>
    <w:p w14:paraId="11D0D5E5" w14:textId="77777777" w:rsidR="005F4920" w:rsidRPr="00D71B57" w:rsidRDefault="00605041" w:rsidP="00D71B57">
      <w:pPr>
        <w:pStyle w:val="NoList1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D71B57">
        <w:rPr>
          <w:rFonts w:ascii="Arial" w:hAnsi="Arial" w:cs="Arial"/>
          <w:sz w:val="22"/>
          <w:szCs w:val="22"/>
        </w:rPr>
        <w:t>Working at height.</w:t>
      </w:r>
    </w:p>
    <w:p w14:paraId="13AA6957" w14:textId="77777777" w:rsidR="005F4920" w:rsidRPr="00D71B57" w:rsidRDefault="00605041" w:rsidP="00D71B57">
      <w:pPr>
        <w:pStyle w:val="NoList1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D71B57">
        <w:rPr>
          <w:rFonts w:ascii="Arial" w:hAnsi="Arial" w:cs="Arial"/>
          <w:sz w:val="22"/>
          <w:szCs w:val="22"/>
        </w:rPr>
        <w:t>Confined space</w:t>
      </w:r>
    </w:p>
    <w:p w14:paraId="79FB0B5A" w14:textId="7003BFAA" w:rsidR="00D71B57" w:rsidRPr="00FC685B" w:rsidRDefault="00605041" w:rsidP="00FC685B">
      <w:pPr>
        <w:pStyle w:val="NoList1"/>
        <w:rPr>
          <w:rFonts w:ascii="Arial" w:hAnsi="Arial" w:cs="Arial"/>
          <w:color w:val="333333"/>
          <w:sz w:val="16"/>
          <w:szCs w:val="16"/>
        </w:rPr>
      </w:pPr>
      <w:r w:rsidRPr="00D71B57">
        <w:rPr>
          <w:rFonts w:ascii="Arial" w:hAnsi="Arial" w:cs="Arial"/>
          <w:color w:val="333333"/>
          <w:sz w:val="22"/>
          <w:szCs w:val="22"/>
        </w:rPr>
        <w:t> </w:t>
      </w:r>
    </w:p>
    <w:p w14:paraId="0B97FC76" w14:textId="6C43A418" w:rsidR="005F4920" w:rsidRDefault="00605041" w:rsidP="00D71B57">
      <w:pPr>
        <w:pStyle w:val="NoList1"/>
        <w:rPr>
          <w:rFonts w:ascii="Arial" w:hAnsi="Arial" w:cs="Arial"/>
          <w:b/>
          <w:bCs/>
          <w:color w:val="333333"/>
          <w:sz w:val="28"/>
          <w:szCs w:val="28"/>
        </w:rPr>
      </w:pPr>
      <w:r>
        <w:rPr>
          <w:rFonts w:ascii="Arial" w:hAnsi="Arial" w:cs="Arial"/>
          <w:b/>
          <w:bCs/>
          <w:color w:val="333333"/>
          <w:sz w:val="28"/>
          <w:szCs w:val="28"/>
          <w:u w:val="single"/>
        </w:rPr>
        <w:t xml:space="preserve">PROFESSIONAL EXPERIENCE: </w:t>
      </w:r>
    </w:p>
    <w:p w14:paraId="60BCE3C7" w14:textId="4548992E" w:rsidR="005F4920" w:rsidRPr="00D71B57" w:rsidRDefault="00605041" w:rsidP="00D71B57">
      <w:pPr>
        <w:pStyle w:val="NoList1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</w:pPr>
      <w:r w:rsidRPr="00D71B57"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1- SOCOMMI:</w:t>
      </w:r>
      <w:r w:rsidR="00D71B57" w:rsidRPr="00D71B57"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 </w:t>
      </w:r>
      <w:r w:rsidR="00D71B57">
        <w:rPr>
          <w:rFonts w:ascii="Arial" w:hAnsi="Arial" w:cs="Arial"/>
          <w:b/>
          <w:bCs/>
          <w:color w:val="333333"/>
          <w:sz w:val="22"/>
          <w:szCs w:val="22"/>
        </w:rPr>
        <w:t>F</w:t>
      </w:r>
      <w:r w:rsidRPr="00D71B57">
        <w:rPr>
          <w:rFonts w:ascii="Arial" w:hAnsi="Arial" w:cs="Arial"/>
          <w:b/>
          <w:bCs/>
          <w:color w:val="333333"/>
          <w:sz w:val="22"/>
          <w:szCs w:val="22"/>
        </w:rPr>
        <w:t>rom May 2022 until now</w:t>
      </w:r>
      <w:r w:rsidRPr="00D71B57"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 xml:space="preserve"> </w:t>
      </w:r>
    </w:p>
    <w:p w14:paraId="497B29E0" w14:textId="63ACC4A2" w:rsidR="005F4920" w:rsidRDefault="00D71B57" w:rsidP="00D71B57">
      <w:pPr>
        <w:pStyle w:val="NoList1"/>
        <w:numPr>
          <w:ilvl w:val="0"/>
          <w:numId w:val="2"/>
        </w:numPr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Q</w:t>
      </w:r>
      <w:r w:rsidR="00605041" w:rsidRPr="00D71B57">
        <w:rPr>
          <w:rFonts w:ascii="Arial" w:hAnsi="Arial" w:cs="Arial"/>
          <w:color w:val="333333"/>
          <w:sz w:val="22"/>
          <w:szCs w:val="22"/>
        </w:rPr>
        <w:t>ualified welder all position</w:t>
      </w:r>
      <w:r>
        <w:rPr>
          <w:rFonts w:ascii="Arial" w:hAnsi="Arial" w:cs="Arial"/>
          <w:color w:val="333333"/>
          <w:sz w:val="22"/>
          <w:szCs w:val="22"/>
        </w:rPr>
        <w:t>s.</w:t>
      </w:r>
    </w:p>
    <w:p w14:paraId="372C4087" w14:textId="77777777" w:rsidR="00D71B57" w:rsidRPr="00FC685B" w:rsidRDefault="00D71B57" w:rsidP="00D71B57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15025563" w14:textId="77777777" w:rsidR="005F4920" w:rsidRDefault="00605041" w:rsidP="00FC685B">
      <w:pPr>
        <w:pStyle w:val="NoList1"/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2"/>
          <w:szCs w:val="22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2- PIRECO:</w:t>
      </w:r>
      <w:r>
        <w:rPr>
          <w:rFonts w:ascii="Comic Sans MS" w:hAnsi="Comic Sans MS" w:cs="Comic Sans MS"/>
          <w:b/>
          <w:bCs/>
          <w:i/>
          <w:iCs/>
          <w:color w:val="333333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color w:val="333333"/>
          <w:sz w:val="22"/>
          <w:szCs w:val="22"/>
        </w:rPr>
        <w:t xml:space="preserve">From Nov-2005 to </w:t>
      </w:r>
      <w:r w:rsidR="009D6A36">
        <w:rPr>
          <w:rFonts w:ascii="Arial" w:hAnsi="Arial" w:cs="Arial"/>
          <w:b/>
          <w:bCs/>
          <w:color w:val="333333"/>
          <w:sz w:val="22"/>
          <w:szCs w:val="22"/>
        </w:rPr>
        <w:t>Nov2</w:t>
      </w:r>
      <w:r>
        <w:rPr>
          <w:rFonts w:ascii="Arial" w:hAnsi="Arial" w:cs="Arial"/>
          <w:b/>
          <w:bCs/>
          <w:color w:val="333333"/>
          <w:sz w:val="22"/>
          <w:szCs w:val="22"/>
        </w:rPr>
        <w:t>02</w:t>
      </w:r>
      <w:r w:rsidR="000B4811">
        <w:rPr>
          <w:rFonts w:ascii="Arial" w:hAnsi="Arial" w:cs="Arial"/>
          <w:b/>
          <w:bCs/>
          <w:color w:val="333333"/>
          <w:sz w:val="22"/>
          <w:szCs w:val="22"/>
        </w:rPr>
        <w:t>1:</w:t>
      </w:r>
      <w:r>
        <w:rPr>
          <w:rFonts w:ascii="Arial" w:hAnsi="Arial" w:cs="Arial"/>
          <w:color w:val="333333"/>
          <w:sz w:val="22"/>
          <w:szCs w:val="22"/>
        </w:rPr>
        <w:t> Involved in the projects:</w:t>
      </w:r>
    </w:p>
    <w:p w14:paraId="159276BB" w14:textId="6B0FB409" w:rsidR="005F4920" w:rsidRDefault="00D71B57" w:rsidP="00FC685B">
      <w:pPr>
        <w:pStyle w:val="NoList1"/>
        <w:numPr>
          <w:ilvl w:val="0"/>
          <w:numId w:val="2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R</w:t>
      </w:r>
      <w:r w:rsidR="00605041">
        <w:rPr>
          <w:rFonts w:ascii="Arial" w:hAnsi="Arial" w:cs="Arial"/>
          <w:color w:val="333333"/>
          <w:sz w:val="22"/>
          <w:szCs w:val="22"/>
        </w:rPr>
        <w:t xml:space="preserve">evamping project in Ashtart offshore: 6G and 6GR pipe welder, </w:t>
      </w:r>
      <w:r w:rsidR="000C6E31">
        <w:rPr>
          <w:rFonts w:ascii="Arial" w:hAnsi="Arial" w:cs="Arial"/>
          <w:color w:val="333333"/>
          <w:sz w:val="22"/>
          <w:szCs w:val="22"/>
        </w:rPr>
        <w:t xml:space="preserve">structural </w:t>
      </w:r>
      <w:r w:rsidR="00605041">
        <w:rPr>
          <w:rFonts w:ascii="Arial" w:hAnsi="Arial" w:cs="Arial"/>
          <w:color w:val="333333"/>
          <w:sz w:val="22"/>
          <w:szCs w:val="22"/>
        </w:rPr>
        <w:t>and construction welder.</w:t>
      </w:r>
    </w:p>
    <w:p w14:paraId="2EE1AD84" w14:textId="77777777" w:rsidR="005F4920" w:rsidRDefault="00605041" w:rsidP="00FC685B">
      <w:pPr>
        <w:pStyle w:val="NoList1"/>
        <w:numPr>
          <w:ilvl w:val="0"/>
          <w:numId w:val="2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Hasdrubal terminal plant (BRITISH GAS): arc welder all position.</w:t>
      </w:r>
    </w:p>
    <w:p w14:paraId="22CA62AB" w14:textId="77777777" w:rsidR="005F4920" w:rsidRDefault="00605041" w:rsidP="00FC685B">
      <w:pPr>
        <w:pStyle w:val="NoList1"/>
        <w:numPr>
          <w:ilvl w:val="0"/>
          <w:numId w:val="2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Hannibal plant (BRITISH GAS): 6G arc welder.</w:t>
      </w:r>
    </w:p>
    <w:p w14:paraId="4937F910" w14:textId="77777777" w:rsidR="005F4920" w:rsidRDefault="00605041" w:rsidP="00FC685B">
      <w:pPr>
        <w:pStyle w:val="NoList1"/>
        <w:numPr>
          <w:ilvl w:val="0"/>
          <w:numId w:val="2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Miskar offshore: 6G and 6GR pipe welder, structural and construction welder all position.</w:t>
      </w:r>
    </w:p>
    <w:p w14:paraId="035AA479" w14:textId="77777777" w:rsidR="005F4920" w:rsidRDefault="00605041" w:rsidP="00FC685B">
      <w:pPr>
        <w:pStyle w:val="NoList1"/>
        <w:numPr>
          <w:ilvl w:val="0"/>
          <w:numId w:val="2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Tag THYNA 2 / STEG SFAX: 6G welder.</w:t>
      </w:r>
    </w:p>
    <w:p w14:paraId="47645846" w14:textId="77777777" w:rsidR="005F4920" w:rsidRDefault="00605041" w:rsidP="00FC685B">
      <w:pPr>
        <w:pStyle w:val="NoList1"/>
        <w:numPr>
          <w:ilvl w:val="0"/>
          <w:numId w:val="2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Gas line STEG- ENFIDHA (gas of city) in quality 5G welder.</w:t>
      </w:r>
    </w:p>
    <w:p w14:paraId="6F9B569C" w14:textId="29830443" w:rsidR="005F4920" w:rsidRDefault="00605041" w:rsidP="00FC685B">
      <w:pPr>
        <w:pStyle w:val="NoList1"/>
        <w:numPr>
          <w:ilvl w:val="0"/>
          <w:numId w:val="2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lastRenderedPageBreak/>
        <w:t>Gas line STEG- SFAX (gas of city) in quality 5G welder.</w:t>
      </w:r>
    </w:p>
    <w:p w14:paraId="224750B0" w14:textId="77777777" w:rsidR="00D71B57" w:rsidRPr="00FC685B" w:rsidRDefault="00D71B57" w:rsidP="00FC685B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35568F11" w14:textId="77777777" w:rsidR="005F4920" w:rsidRDefault="00605041" w:rsidP="00FC685B">
      <w:pPr>
        <w:pStyle w:val="NoList1"/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3  - MECANAVE:</w:t>
      </w: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333333"/>
          <w:sz w:val="22"/>
          <w:szCs w:val="22"/>
        </w:rPr>
        <w:t>From May-2004 to Apr 2005</w:t>
      </w:r>
    </w:p>
    <w:p w14:paraId="54BB4455" w14:textId="77777777" w:rsidR="005F4920" w:rsidRDefault="00605041" w:rsidP="00FC685B">
      <w:pPr>
        <w:pStyle w:val="NoList1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Pipe line TPS GUEBIBA -  pipe welder</w:t>
      </w:r>
    </w:p>
    <w:p w14:paraId="2F3963D2" w14:textId="4B9E41A7" w:rsidR="005F4920" w:rsidRPr="00FC685B" w:rsidRDefault="00605041" w:rsidP="00FC685B">
      <w:pPr>
        <w:pStyle w:val="NoList1"/>
        <w:numPr>
          <w:ilvl w:val="0"/>
          <w:numId w:val="3"/>
        </w:numPr>
        <w:spacing w:line="276" w:lineRule="auto"/>
        <w:rPr>
          <w:rFonts w:ascii="Arial" w:hAnsi="Arial" w:cs="Arial"/>
          <w:b/>
          <w:bCs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Maritime welder</w:t>
      </w:r>
    </w:p>
    <w:p w14:paraId="11498EBE" w14:textId="77777777" w:rsidR="00FC685B" w:rsidRPr="00FC685B" w:rsidRDefault="00FC685B" w:rsidP="00FC685B">
      <w:pPr>
        <w:pStyle w:val="NoList1"/>
        <w:ind w:left="720"/>
        <w:rPr>
          <w:rFonts w:ascii="Arial" w:hAnsi="Arial" w:cs="Arial"/>
          <w:b/>
          <w:bCs/>
          <w:color w:val="333333"/>
        </w:rPr>
      </w:pPr>
    </w:p>
    <w:p w14:paraId="47B73B31" w14:textId="77777777" w:rsidR="005F4920" w:rsidRDefault="00605041" w:rsidP="00FC685B">
      <w:pPr>
        <w:pStyle w:val="NoList1"/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4 - MONDIAL SERVICES:</w:t>
      </w: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333333"/>
          <w:sz w:val="22"/>
          <w:szCs w:val="22"/>
        </w:rPr>
        <w:t>From May-2001 to Mar-2004</w:t>
      </w:r>
      <w:r>
        <w:rPr>
          <w:rFonts w:ascii="Arial" w:hAnsi="Arial" w:cs="Arial"/>
          <w:color w:val="333333"/>
          <w:sz w:val="22"/>
          <w:szCs w:val="22"/>
        </w:rPr>
        <w:t xml:space="preserve">           </w:t>
      </w:r>
    </w:p>
    <w:p w14:paraId="5B66A0B7" w14:textId="77777777" w:rsidR="005F4920" w:rsidRDefault="00332234" w:rsidP="00FC685B">
      <w:pPr>
        <w:pStyle w:val="NoList1"/>
        <w:numPr>
          <w:ilvl w:val="0"/>
          <w:numId w:val="4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TANK </w:t>
      </w:r>
      <w:r w:rsidR="00605041">
        <w:rPr>
          <w:rFonts w:ascii="Arial" w:hAnsi="Arial" w:cs="Arial"/>
          <w:color w:val="333333"/>
          <w:sz w:val="22"/>
          <w:szCs w:val="22"/>
        </w:rPr>
        <w:t>BATTERY offshore CERCINA TPS  - arc welder</w:t>
      </w:r>
    </w:p>
    <w:p w14:paraId="0B306520" w14:textId="77777777" w:rsidR="005F4920" w:rsidRDefault="00605041" w:rsidP="00FC685B">
      <w:pPr>
        <w:pStyle w:val="NoList1"/>
        <w:numPr>
          <w:ilvl w:val="0"/>
          <w:numId w:val="4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BRITISH GAS-HANNIBAL  - 6G Welder</w:t>
      </w:r>
    </w:p>
    <w:p w14:paraId="5AA42B87" w14:textId="77777777" w:rsidR="005F4920" w:rsidRDefault="00605041" w:rsidP="00FC685B">
      <w:pPr>
        <w:pStyle w:val="NoList1"/>
        <w:numPr>
          <w:ilvl w:val="0"/>
          <w:numId w:val="4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Pipe line  STEG Sfax (gas city) - 5G Welder</w:t>
      </w:r>
    </w:p>
    <w:p w14:paraId="6726CF01" w14:textId="4DF5D827" w:rsidR="005F4920" w:rsidRDefault="00605041" w:rsidP="00FC685B">
      <w:pPr>
        <w:pStyle w:val="NoList1"/>
        <w:numPr>
          <w:ilvl w:val="0"/>
          <w:numId w:val="4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General company for the chemical industries TRIPOLI – arc welder</w:t>
      </w:r>
    </w:p>
    <w:p w14:paraId="6B7234CB" w14:textId="77777777" w:rsidR="00FC685B" w:rsidRPr="00FC685B" w:rsidRDefault="00FC685B" w:rsidP="00FC685B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56E047F5" w14:textId="77777777" w:rsidR="005F4920" w:rsidRDefault="00605041" w:rsidP="00FC685B">
      <w:pPr>
        <w:pStyle w:val="NoList1"/>
        <w:spacing w:line="276" w:lineRule="auto"/>
        <w:rPr>
          <w:rFonts w:ascii="Arial" w:hAnsi="Arial" w:cs="Arial"/>
          <w:b/>
          <w:bCs/>
          <w:color w:val="333333"/>
          <w:sz w:val="22"/>
          <w:szCs w:val="22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5 - UTIS:</w:t>
      </w: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333333"/>
          <w:sz w:val="22"/>
          <w:szCs w:val="22"/>
        </w:rPr>
        <w:t>From Jun-1997 to Feb-1998</w:t>
      </w:r>
    </w:p>
    <w:p w14:paraId="75355FBC" w14:textId="77777777" w:rsidR="005F4920" w:rsidRDefault="00605041" w:rsidP="00FC685B">
      <w:pPr>
        <w:pStyle w:val="NoList1"/>
        <w:numPr>
          <w:ilvl w:val="0"/>
          <w:numId w:val="5"/>
        </w:numPr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Arial" w:hAnsi="Arial" w:cs="Arial"/>
          <w:color w:val="333333"/>
          <w:sz w:val="22"/>
          <w:szCs w:val="22"/>
        </w:rPr>
        <w:t>Pipe line CERCINA – RAMOURA.</w:t>
      </w:r>
    </w:p>
    <w:p w14:paraId="1BA6B86B" w14:textId="09F18A51" w:rsidR="005F4920" w:rsidRPr="00FC685B" w:rsidRDefault="00605041" w:rsidP="00FC685B">
      <w:pPr>
        <w:pStyle w:val="NoList1"/>
        <w:numPr>
          <w:ilvl w:val="0"/>
          <w:numId w:val="5"/>
        </w:numPr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Arial" w:hAnsi="Arial" w:cs="Arial"/>
          <w:color w:val="333333"/>
          <w:sz w:val="22"/>
          <w:szCs w:val="22"/>
        </w:rPr>
        <w:t>TANK BATTERY TPS</w:t>
      </w:r>
    </w:p>
    <w:p w14:paraId="1253F383" w14:textId="77777777" w:rsidR="00FC685B" w:rsidRPr="00FC685B" w:rsidRDefault="00FC685B" w:rsidP="00FC685B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65FDA3EE" w14:textId="77777777" w:rsidR="005F4920" w:rsidRDefault="00605041" w:rsidP="00FC685B">
      <w:pPr>
        <w:pStyle w:val="NoList1"/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6- SOCOMENIN</w:t>
      </w:r>
      <w:r>
        <w:rPr>
          <w:rFonts w:ascii="Arial" w:hAnsi="Arial" w:cs="Arial"/>
          <w:b/>
          <w:bCs/>
          <w:color w:val="333333"/>
          <w:sz w:val="22"/>
          <w:szCs w:val="22"/>
        </w:rPr>
        <w:t>:   From Jan-1996 to Jun-1997</w:t>
      </w:r>
    </w:p>
    <w:p w14:paraId="4E86D11B" w14:textId="77777777" w:rsidR="005F4920" w:rsidRDefault="00605041" w:rsidP="00FC685B">
      <w:pPr>
        <w:pStyle w:val="NoList1"/>
        <w:numPr>
          <w:ilvl w:val="0"/>
          <w:numId w:val="6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JANZOUR (Gas Turbine) –TRIPOLI - 6G welder</w:t>
      </w:r>
    </w:p>
    <w:p w14:paraId="2510C503" w14:textId="77777777" w:rsidR="005F4920" w:rsidRDefault="00605041" w:rsidP="00FC685B">
      <w:pPr>
        <w:pStyle w:val="NoList1"/>
        <w:numPr>
          <w:ilvl w:val="0"/>
          <w:numId w:val="6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TOBREK (Gas Turbine)  TRIPOLI 6G welder</w:t>
      </w:r>
    </w:p>
    <w:p w14:paraId="0F62D384" w14:textId="77777777" w:rsidR="005F4920" w:rsidRDefault="00605041" w:rsidP="00FC685B">
      <w:pPr>
        <w:pStyle w:val="NoList1"/>
        <w:numPr>
          <w:ilvl w:val="0"/>
          <w:numId w:val="6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RAS  LANUF OIL – GAS PROCESSING CO,TRIPOLI 6G welder ,structural welder</w:t>
      </w:r>
    </w:p>
    <w:p w14:paraId="5D59371C" w14:textId="32D27A94" w:rsidR="005F4920" w:rsidRDefault="00605041" w:rsidP="00FC685B">
      <w:pPr>
        <w:pStyle w:val="NoList1"/>
        <w:numPr>
          <w:ilvl w:val="0"/>
          <w:numId w:val="6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ZAOUYA TREATMENT PLANT–TRIPOLI 6G welder</w:t>
      </w:r>
    </w:p>
    <w:p w14:paraId="4FB5613F" w14:textId="77777777" w:rsidR="00FC685B" w:rsidRPr="00FC685B" w:rsidRDefault="00FC685B" w:rsidP="00FC685B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42A403F0" w14:textId="77777777" w:rsidR="005F4920" w:rsidRDefault="00605041" w:rsidP="00FC685B">
      <w:pPr>
        <w:pStyle w:val="NoList1"/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7- PIRECO:</w:t>
      </w: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333333"/>
          <w:sz w:val="22"/>
          <w:szCs w:val="22"/>
        </w:rPr>
        <w:t>From Dec-1994 to Dec-1995</w:t>
      </w:r>
      <w:r>
        <w:rPr>
          <w:rFonts w:ascii="Arial" w:hAnsi="Arial" w:cs="Arial"/>
          <w:color w:val="333333"/>
          <w:sz w:val="22"/>
          <w:szCs w:val="22"/>
        </w:rPr>
        <w:t xml:space="preserve">  </w:t>
      </w:r>
    </w:p>
    <w:p w14:paraId="2937F511" w14:textId="7C6093C9" w:rsidR="005F4920" w:rsidRPr="00FC685B" w:rsidRDefault="00605041" w:rsidP="00FC685B">
      <w:pPr>
        <w:pStyle w:val="NoList1"/>
        <w:numPr>
          <w:ilvl w:val="0"/>
          <w:numId w:val="7"/>
        </w:numPr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Arial" w:hAnsi="Arial" w:cs="Arial"/>
          <w:color w:val="333333"/>
          <w:sz w:val="22"/>
          <w:szCs w:val="22"/>
        </w:rPr>
        <w:t>BRITISH GAS-HANNIBAL : 6G Welder</w:t>
      </w:r>
    </w:p>
    <w:p w14:paraId="2012876C" w14:textId="77777777" w:rsidR="00FC685B" w:rsidRPr="00FC685B" w:rsidRDefault="00FC685B" w:rsidP="00FC685B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62C14FB6" w14:textId="77777777" w:rsidR="005F4920" w:rsidRDefault="00605041" w:rsidP="00FC685B">
      <w:pPr>
        <w:pStyle w:val="NoList1"/>
        <w:spacing w:line="276" w:lineRule="auto"/>
        <w:rPr>
          <w:rFonts w:ascii="Arial" w:hAnsi="Arial" w:cs="Arial"/>
          <w:b/>
          <w:bCs/>
          <w:color w:val="333333"/>
          <w:sz w:val="22"/>
          <w:szCs w:val="22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8- SETIP:</w:t>
      </w: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 </w:t>
      </w:r>
      <w:r>
        <w:rPr>
          <w:rFonts w:ascii="Comic Sans MS" w:hAnsi="Comic Sans MS" w:cs="Comic Sans MS"/>
          <w:b/>
          <w:bCs/>
          <w:i/>
          <w:iCs/>
          <w:color w:val="333333"/>
          <w:sz w:val="18"/>
          <w:szCs w:val="18"/>
        </w:rPr>
        <w:t>(STE D'ETUDES ET DE TRAVAUX INDUSTRIELS ET PETROLIERS)</w:t>
      </w: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333333"/>
          <w:sz w:val="22"/>
          <w:szCs w:val="22"/>
        </w:rPr>
        <w:t>From Feb -1993 to May-1994</w:t>
      </w:r>
    </w:p>
    <w:p w14:paraId="2D1BDE59" w14:textId="01E20864" w:rsidR="005F4920" w:rsidRPr="00FC685B" w:rsidRDefault="00605041" w:rsidP="00FC685B">
      <w:pPr>
        <w:pStyle w:val="NoList1"/>
        <w:numPr>
          <w:ilvl w:val="0"/>
          <w:numId w:val="7"/>
        </w:numPr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Arial" w:hAnsi="Arial" w:cs="Arial"/>
          <w:color w:val="333333"/>
          <w:sz w:val="22"/>
          <w:szCs w:val="22"/>
        </w:rPr>
        <w:t>working in TRAPSA oil pipe line reparation</w:t>
      </w:r>
    </w:p>
    <w:p w14:paraId="576882BF" w14:textId="77777777" w:rsidR="00FC685B" w:rsidRPr="00FC685B" w:rsidRDefault="00FC685B" w:rsidP="00FC685B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212DBF05" w14:textId="77777777" w:rsidR="005F4920" w:rsidRDefault="00605041" w:rsidP="00FC685B">
      <w:pPr>
        <w:pStyle w:val="NoList1"/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9 - SAIPEM:</w:t>
      </w:r>
    </w:p>
    <w:p w14:paraId="7305EF9D" w14:textId="77777777" w:rsidR="005F4920" w:rsidRDefault="00605041" w:rsidP="00FC685B">
      <w:pPr>
        <w:pStyle w:val="NoList1"/>
        <w:numPr>
          <w:ilvl w:val="0"/>
          <w:numId w:val="8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b/>
          <w:bCs/>
          <w:color w:val="333333"/>
          <w:sz w:val="22"/>
          <w:szCs w:val="22"/>
        </w:rPr>
        <w:t>From Jan-1992 to Feb-1993</w:t>
      </w:r>
      <w:r>
        <w:rPr>
          <w:rFonts w:ascii="Arial" w:hAnsi="Arial" w:cs="Arial"/>
          <w:color w:val="333333"/>
          <w:sz w:val="22"/>
          <w:szCs w:val="22"/>
        </w:rPr>
        <w:t xml:space="preserve"> </w:t>
      </w:r>
    </w:p>
    <w:p w14:paraId="45C66135" w14:textId="77777777" w:rsidR="005F4920" w:rsidRDefault="00605041" w:rsidP="00FC685B">
      <w:pPr>
        <w:pStyle w:val="NoList1"/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Arial" w:hAnsi="Arial" w:cs="Arial"/>
          <w:color w:val="333333"/>
          <w:sz w:val="22"/>
          <w:szCs w:val="22"/>
        </w:rPr>
        <w:t>Involved</w:t>
      </w:r>
      <w:r>
        <w:rPr>
          <w:rFonts w:ascii="Arial" w:hAnsi="Arial" w:cs="Arial"/>
          <w:color w:val="000000"/>
          <w:sz w:val="26"/>
          <w:szCs w:val="26"/>
        </w:rPr>
        <w:t xml:space="preserve"> in the capacity as welder</w:t>
      </w:r>
      <w:r>
        <w:rPr>
          <w:rFonts w:ascii="Arial" w:hAnsi="Arial" w:cs="Arial"/>
          <w:color w:val="333333"/>
          <w:sz w:val="22"/>
          <w:szCs w:val="22"/>
        </w:rPr>
        <w:t xml:space="preserve"> in the gas line project (GAZODUC TRANSTUNISIEN GTT 2) 48”</w:t>
      </w:r>
    </w:p>
    <w:p w14:paraId="668BFBCD" w14:textId="77777777" w:rsidR="005F4920" w:rsidRDefault="00605041" w:rsidP="00FC685B">
      <w:pPr>
        <w:pStyle w:val="NoList1"/>
        <w:numPr>
          <w:ilvl w:val="0"/>
          <w:numId w:val="9"/>
        </w:numPr>
        <w:spacing w:line="276" w:lineRule="auto"/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</w:pPr>
      <w:r>
        <w:rPr>
          <w:rFonts w:ascii="Arial" w:hAnsi="Arial" w:cs="Arial"/>
          <w:b/>
          <w:bCs/>
          <w:color w:val="333333"/>
          <w:sz w:val="22"/>
          <w:szCs w:val="22"/>
        </w:rPr>
        <w:t>From Jun-1994 to Sep 1994</w:t>
      </w:r>
    </w:p>
    <w:p w14:paraId="2347E79A" w14:textId="5F6CCFD9" w:rsidR="005F4920" w:rsidRDefault="00605041" w:rsidP="00FC685B">
      <w:pPr>
        <w:pStyle w:val="NoList1"/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 xml:space="preserve"> Involved in MISKAR-HANNIBAL Pipes line project with SAIPEM AG  ZURICH in quality PASSO welder. 24”</w:t>
      </w:r>
    </w:p>
    <w:p w14:paraId="6C6EAF57" w14:textId="77777777" w:rsidR="00FC685B" w:rsidRPr="00FC685B" w:rsidRDefault="00FC685B" w:rsidP="00FC685B">
      <w:pPr>
        <w:pStyle w:val="NoList1"/>
        <w:ind w:left="720"/>
        <w:rPr>
          <w:rFonts w:ascii="Arial" w:hAnsi="Arial" w:cs="Arial"/>
          <w:color w:val="333333"/>
          <w:sz w:val="16"/>
          <w:szCs w:val="16"/>
        </w:rPr>
      </w:pPr>
    </w:p>
    <w:p w14:paraId="188CC9A7" w14:textId="77777777" w:rsidR="005F4920" w:rsidRDefault="00605041" w:rsidP="00FC685B">
      <w:pPr>
        <w:pStyle w:val="NoList1"/>
        <w:spacing w:line="276" w:lineRule="auto"/>
        <w:rPr>
          <w:rFonts w:ascii="Arial" w:hAnsi="Arial" w:cs="Arial"/>
          <w:color w:val="000000"/>
          <w:sz w:val="26"/>
          <w:szCs w:val="26"/>
        </w:rPr>
      </w:pP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  <w:u w:val="single"/>
        </w:rPr>
        <w:t>10 - SCIN</w:t>
      </w:r>
      <w:r>
        <w:rPr>
          <w:rFonts w:ascii="Comic Sans MS" w:hAnsi="Comic Sans MS" w:cs="Comic Sans MS"/>
          <w:b/>
          <w:bCs/>
          <w:i/>
          <w:iCs/>
          <w:color w:val="333333"/>
          <w:sz w:val="28"/>
          <w:szCs w:val="28"/>
        </w:rPr>
        <w:t xml:space="preserve">: </w:t>
      </w:r>
      <w:r>
        <w:rPr>
          <w:rFonts w:ascii="Comic Sans MS" w:hAnsi="Comic Sans MS" w:cs="Comic Sans MS"/>
          <w:b/>
          <w:bCs/>
          <w:i/>
          <w:iCs/>
          <w:color w:val="333333"/>
          <w:sz w:val="18"/>
          <w:szCs w:val="18"/>
          <w:u w:val="single"/>
        </w:rPr>
        <w:t xml:space="preserve">(SOCIETE DE CONSTRUCTIONS INDUSTRIELLES ET NAVALES ) </w:t>
      </w:r>
      <w:r>
        <w:rPr>
          <w:rFonts w:ascii="Arial" w:hAnsi="Arial" w:cs="Arial"/>
          <w:b/>
          <w:bCs/>
          <w:color w:val="333333"/>
          <w:sz w:val="22"/>
          <w:szCs w:val="22"/>
        </w:rPr>
        <w:t>From Jan-1990 to Dec-1991</w:t>
      </w:r>
      <w:r>
        <w:rPr>
          <w:rFonts w:ascii="Arial" w:hAnsi="Arial" w:cs="Arial"/>
          <w:color w:val="333333"/>
          <w:sz w:val="22"/>
          <w:szCs w:val="22"/>
        </w:rPr>
        <w:t>: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</w:p>
    <w:p w14:paraId="6C20C2D0" w14:textId="6D4991F1" w:rsidR="005F4920" w:rsidRPr="00FC685B" w:rsidRDefault="00605041" w:rsidP="00FC685B">
      <w:pPr>
        <w:pStyle w:val="NoList1"/>
        <w:numPr>
          <w:ilvl w:val="0"/>
          <w:numId w:val="10"/>
        </w:numPr>
        <w:spacing w:line="276" w:lineRule="auto"/>
        <w:rPr>
          <w:szCs w:val="0"/>
        </w:rPr>
      </w:pPr>
      <w:r>
        <w:rPr>
          <w:rFonts w:ascii="Arial" w:hAnsi="Arial" w:cs="Arial"/>
          <w:color w:val="000000"/>
          <w:sz w:val="26"/>
          <w:szCs w:val="26"/>
        </w:rPr>
        <w:t xml:space="preserve">Employed in the capacity as welder in the SCIN  workshops and deferent building sites </w:t>
      </w:r>
    </w:p>
    <w:p w14:paraId="3A70B5C6" w14:textId="77777777" w:rsidR="00FC685B" w:rsidRDefault="00FC685B" w:rsidP="00FC685B">
      <w:pPr>
        <w:pStyle w:val="NoList1"/>
        <w:spacing w:line="276" w:lineRule="auto"/>
        <w:ind w:left="720"/>
        <w:rPr>
          <w:szCs w:val="0"/>
        </w:rPr>
      </w:pPr>
    </w:p>
    <w:p w14:paraId="3FDE99C7" w14:textId="77777777" w:rsidR="005F4920" w:rsidRDefault="00605041" w:rsidP="00FC685B">
      <w:pPr>
        <w:pStyle w:val="NoList1"/>
        <w:spacing w:line="276" w:lineRule="auto"/>
        <w:rPr>
          <w:szCs w:val="0"/>
        </w:rPr>
      </w:pPr>
      <w:r>
        <w:rPr>
          <w:rFonts w:ascii="Arial" w:hAnsi="Arial" w:cs="Arial"/>
          <w:b/>
          <w:bCs/>
          <w:color w:val="333333"/>
          <w:sz w:val="28"/>
          <w:szCs w:val="28"/>
          <w:u w:val="single"/>
        </w:rPr>
        <w:t xml:space="preserve">LANGUAGES: </w:t>
      </w:r>
    </w:p>
    <w:p w14:paraId="59BE36A4" w14:textId="77777777" w:rsidR="005F4920" w:rsidRDefault="00605041" w:rsidP="00FC685B">
      <w:pPr>
        <w:pStyle w:val="NoList1"/>
        <w:numPr>
          <w:ilvl w:val="0"/>
          <w:numId w:val="10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Arabic.</w:t>
      </w:r>
    </w:p>
    <w:p w14:paraId="71431920" w14:textId="77777777" w:rsidR="005F4920" w:rsidRDefault="00605041" w:rsidP="00FC685B">
      <w:pPr>
        <w:pStyle w:val="NoList1"/>
        <w:numPr>
          <w:ilvl w:val="0"/>
          <w:numId w:val="10"/>
        </w:numPr>
        <w:spacing w:line="276" w:lineRule="auto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color w:val="333333"/>
          <w:sz w:val="22"/>
          <w:szCs w:val="22"/>
        </w:rPr>
        <w:t>French.</w:t>
      </w:r>
    </w:p>
    <w:p w14:paraId="3627E1E1" w14:textId="77777777" w:rsidR="005F4920" w:rsidRDefault="00605041" w:rsidP="00FC685B">
      <w:pPr>
        <w:pStyle w:val="NoList1"/>
        <w:numPr>
          <w:ilvl w:val="0"/>
          <w:numId w:val="10"/>
        </w:numPr>
        <w:spacing w:line="276" w:lineRule="auto"/>
        <w:rPr>
          <w:szCs w:val="0"/>
        </w:rPr>
      </w:pPr>
      <w:r>
        <w:rPr>
          <w:rFonts w:ascii="Arial" w:hAnsi="Arial" w:cs="Arial"/>
          <w:color w:val="333333"/>
          <w:sz w:val="22"/>
          <w:szCs w:val="22"/>
        </w:rPr>
        <w:t xml:space="preserve">English </w:t>
      </w:r>
    </w:p>
    <w:p w14:paraId="331134F4" w14:textId="77777777" w:rsidR="005F4920" w:rsidRDefault="00605041" w:rsidP="00FC685B">
      <w:pPr>
        <w:pStyle w:val="NoList1"/>
        <w:spacing w:line="276" w:lineRule="auto"/>
        <w:rPr>
          <w:rFonts w:ascii="Arial" w:hAnsi="Arial" w:cs="Arial"/>
          <w:b/>
          <w:bCs/>
          <w:color w:val="333333"/>
          <w:sz w:val="28"/>
          <w:szCs w:val="28"/>
        </w:rPr>
      </w:pPr>
      <w:r>
        <w:rPr>
          <w:rFonts w:ascii="Arial" w:hAnsi="Arial" w:cs="Arial"/>
          <w:b/>
          <w:bCs/>
          <w:color w:val="333333"/>
          <w:sz w:val="28"/>
          <w:szCs w:val="28"/>
          <w:u w:val="single"/>
        </w:rPr>
        <w:t>SKILLS:</w:t>
      </w:r>
    </w:p>
    <w:p w14:paraId="69B34954" w14:textId="631B4DC2" w:rsidR="005F4920" w:rsidRDefault="00605041" w:rsidP="00FC685B">
      <w:pPr>
        <w:pStyle w:val="NoList1"/>
        <w:numPr>
          <w:ilvl w:val="0"/>
          <w:numId w:val="10"/>
        </w:numPr>
        <w:spacing w:line="276" w:lineRule="auto"/>
      </w:pPr>
      <w:r>
        <w:t>Computer (word, excel, power point).</w:t>
      </w:r>
    </w:p>
    <w:p w14:paraId="1E110205" w14:textId="77777777" w:rsidR="005F4920" w:rsidRDefault="005F4920" w:rsidP="00FC685B">
      <w:pPr>
        <w:pStyle w:val="NoList1"/>
        <w:spacing w:line="276" w:lineRule="auto"/>
      </w:pPr>
    </w:p>
    <w:sectPr w:rsidR="005F4920" w:rsidSect="00D71B57">
      <w:endnotePr>
        <w:numFmt w:val="decimal"/>
        <w:numStart w:val="0"/>
      </w:endnotePr>
      <w:pgSz w:w="11906" w:h="16838" w:code="9"/>
      <w:pgMar w:top="567" w:right="851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96A0FDE0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Symbol"/>
      </w:rPr>
    </w:lvl>
    <w:lvl w:ilvl="1" w:tplc="39D879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FA2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E0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0CC1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023E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682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0103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50B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5026E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Symbol"/>
      </w:rPr>
    </w:lvl>
    <w:lvl w:ilvl="1" w:tplc="7C845A30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732F534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AC7978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B01882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BDE0CE0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D6BE06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E23E88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BC0832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A000A2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Symbol"/>
      </w:rPr>
    </w:lvl>
    <w:lvl w:ilvl="1" w:tplc="8E060F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FC6701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FE5322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6AE4B6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FC241A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643EDC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8CF45A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E2DFAC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84F66C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Symbol"/>
      </w:rPr>
    </w:lvl>
    <w:lvl w:ilvl="1" w:tplc="E7F40EC8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162899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006DD6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A28E44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024786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80D01C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367F18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D52BAAA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816EC2BA">
      <w:start w:val="1"/>
      <w:numFmt w:val="lowerLetter"/>
      <w:lvlText w:val="%1-"/>
      <w:lvlJc w:val="left"/>
      <w:pPr>
        <w:ind w:left="720" w:hanging="360"/>
      </w:pPr>
      <w:rPr>
        <w:rFonts w:ascii="Comic Sans MS" w:eastAsia="Times New Roman" w:hAnsi="Comic Sans MS" w:cs="Comic Sans MS"/>
        <w:b/>
        <w:bCs/>
        <w:i/>
        <w:iCs/>
        <w:sz w:val="28"/>
        <w:szCs w:val="28"/>
      </w:rPr>
    </w:lvl>
    <w:lvl w:ilvl="1" w:tplc="E52A3D06">
      <w:start w:val="1"/>
      <w:numFmt w:val="lowerLetter"/>
      <w:lvlText w:val="%2."/>
      <w:lvlJc w:val="left"/>
      <w:pPr>
        <w:ind w:left="1440" w:hanging="360"/>
      </w:pPr>
    </w:lvl>
    <w:lvl w:ilvl="2" w:tplc="9F8E7B76">
      <w:start w:val="1"/>
      <w:numFmt w:val="lowerRoman"/>
      <w:lvlText w:val="%3."/>
      <w:lvlJc w:val="right"/>
      <w:pPr>
        <w:ind w:left="2160" w:hanging="180"/>
      </w:pPr>
    </w:lvl>
    <w:lvl w:ilvl="3" w:tplc="0082BB90">
      <w:start w:val="1"/>
      <w:numFmt w:val="decimal"/>
      <w:lvlText w:val="%4."/>
      <w:lvlJc w:val="left"/>
      <w:pPr>
        <w:ind w:left="2880" w:hanging="360"/>
      </w:pPr>
    </w:lvl>
    <w:lvl w:ilvl="4" w:tplc="FCE4598E">
      <w:start w:val="1"/>
      <w:numFmt w:val="lowerLetter"/>
      <w:lvlText w:val="%5."/>
      <w:lvlJc w:val="left"/>
      <w:pPr>
        <w:ind w:left="3600" w:hanging="360"/>
      </w:pPr>
    </w:lvl>
    <w:lvl w:ilvl="5" w:tplc="36B87A12">
      <w:start w:val="1"/>
      <w:numFmt w:val="lowerRoman"/>
      <w:lvlText w:val="%6."/>
      <w:lvlJc w:val="right"/>
      <w:pPr>
        <w:ind w:left="4320" w:hanging="180"/>
      </w:pPr>
    </w:lvl>
    <w:lvl w:ilvl="6" w:tplc="63F40FFA">
      <w:start w:val="1"/>
      <w:numFmt w:val="decimal"/>
      <w:lvlText w:val="%7."/>
      <w:lvlJc w:val="left"/>
      <w:pPr>
        <w:ind w:left="5040" w:hanging="360"/>
      </w:pPr>
    </w:lvl>
    <w:lvl w:ilvl="7" w:tplc="426C7CDE">
      <w:start w:val="1"/>
      <w:numFmt w:val="lowerLetter"/>
      <w:lvlText w:val="%8."/>
      <w:lvlJc w:val="left"/>
      <w:pPr>
        <w:ind w:left="5760" w:hanging="360"/>
      </w:pPr>
    </w:lvl>
    <w:lvl w:ilvl="8" w:tplc="F63A8F6A">
      <w:start w:val="1"/>
      <w:numFmt w:val="lowerRoman"/>
      <w:lvlText w:val="%9."/>
      <w:lvlJc w:val="right"/>
      <w:pPr>
        <w:ind w:left="6480" w:hanging="180"/>
      </w:pPr>
    </w:lvl>
  </w:abstractNum>
  <w:num w:numId="1" w16cid:durableId="759181531">
    <w:abstractNumId w:val="0"/>
  </w:num>
  <w:num w:numId="2" w16cid:durableId="20518350">
    <w:abstractNumId w:val="1"/>
  </w:num>
  <w:num w:numId="3" w16cid:durableId="1015307004">
    <w:abstractNumId w:val="1"/>
    <w:lvlOverride w:ilvl="0">
      <w:lvl w:ilvl="0" w:tplc="05026EE4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eastAsia="Times New Roman" w:hAnsi="Symbol" w:cs="Symbol"/>
          <w:b w:val="0"/>
          <w:bCs w:val="0"/>
        </w:rPr>
      </w:lvl>
    </w:lvlOverride>
    <w:lvlOverride w:ilvl="1">
      <w:lvl w:ilvl="1" w:tplc="7C845A30">
        <w:start w:val="1"/>
        <w:numFmt w:val="bullet"/>
        <w:lvlRestart w:val="0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3732F534">
        <w:start w:val="1"/>
        <w:numFmt w:val="bullet"/>
        <w:lvlRestart w:val="0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</w:rPr>
      </w:lvl>
    </w:lvlOverride>
    <w:lvlOverride w:ilvl="3">
      <w:lvl w:ilvl="3" w:tplc="64AC7978">
        <w:start w:val="1"/>
        <w:numFmt w:val="bullet"/>
        <w:lvlRestart w:val="0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</w:rPr>
      </w:lvl>
    </w:lvlOverride>
    <w:lvlOverride w:ilvl="4">
      <w:lvl w:ilvl="4" w:tplc="4EB01882">
        <w:start w:val="1"/>
        <w:numFmt w:val="bullet"/>
        <w:lvlRestart w:val="0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ABDE0CE0">
        <w:start w:val="1"/>
        <w:numFmt w:val="bullet"/>
        <w:lvlRestart w:val="0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</w:rPr>
      </w:lvl>
    </w:lvlOverride>
    <w:lvlOverride w:ilvl="6">
      <w:lvl w:ilvl="6" w:tplc="2AD6BE06">
        <w:start w:val="1"/>
        <w:numFmt w:val="bullet"/>
        <w:lvlRestart w:val="0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</w:rPr>
      </w:lvl>
    </w:lvlOverride>
    <w:lvlOverride w:ilvl="7">
      <w:lvl w:ilvl="7" w:tplc="A2E23E88">
        <w:start w:val="1"/>
        <w:numFmt w:val="bullet"/>
        <w:lvlRestart w:val="0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6FBC0832">
        <w:start w:val="1"/>
        <w:numFmt w:val="bullet"/>
        <w:lvlRestart w:val="0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</w:rPr>
      </w:lvl>
    </w:lvlOverride>
  </w:num>
  <w:num w:numId="4" w16cid:durableId="1057389428">
    <w:abstractNumId w:val="2"/>
  </w:num>
  <w:num w:numId="5" w16cid:durableId="1377656511">
    <w:abstractNumId w:val="2"/>
    <w:lvlOverride w:ilvl="0">
      <w:lvl w:ilvl="0" w:tplc="A000A2D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eastAsia="Times New Roman" w:hAnsi="Symbol" w:cs="Symbol"/>
          <w:b w:val="0"/>
          <w:bCs w:val="0"/>
        </w:rPr>
      </w:lvl>
    </w:lvlOverride>
    <w:lvlOverride w:ilvl="1">
      <w:lvl w:ilvl="1" w:tplc="8E060F44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0FC67012">
        <w:start w:val="1"/>
        <w:numFmt w:val="bullet"/>
        <w:lvlRestart w:val="0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</w:rPr>
      </w:lvl>
    </w:lvlOverride>
    <w:lvlOverride w:ilvl="3">
      <w:lvl w:ilvl="3" w:tplc="F4FE5322">
        <w:start w:val="1"/>
        <w:numFmt w:val="bullet"/>
        <w:lvlRestart w:val="0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</w:rPr>
      </w:lvl>
    </w:lvlOverride>
    <w:lvlOverride w:ilvl="4">
      <w:lvl w:ilvl="4" w:tplc="936AE4B6">
        <w:start w:val="1"/>
        <w:numFmt w:val="bullet"/>
        <w:lvlRestart w:val="0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94FC241A">
        <w:start w:val="1"/>
        <w:numFmt w:val="bullet"/>
        <w:lvlRestart w:val="0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</w:rPr>
      </w:lvl>
    </w:lvlOverride>
    <w:lvlOverride w:ilvl="6">
      <w:lvl w:ilvl="6" w:tplc="5D643EDC">
        <w:start w:val="1"/>
        <w:numFmt w:val="bullet"/>
        <w:lvlRestart w:val="0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</w:rPr>
      </w:lvl>
    </w:lvlOverride>
    <w:lvlOverride w:ilvl="7">
      <w:lvl w:ilvl="7" w:tplc="E08CF45A">
        <w:start w:val="1"/>
        <w:numFmt w:val="bullet"/>
        <w:lvlRestart w:val="0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BAE2DFAC">
        <w:start w:val="1"/>
        <w:numFmt w:val="bullet"/>
        <w:lvlRestart w:val="0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</w:rPr>
      </w:lvl>
    </w:lvlOverride>
  </w:num>
  <w:num w:numId="6" w16cid:durableId="2122414697">
    <w:abstractNumId w:val="3"/>
  </w:num>
  <w:num w:numId="7" w16cid:durableId="1765883155">
    <w:abstractNumId w:val="3"/>
    <w:lvlOverride w:ilvl="0">
      <w:lvl w:ilvl="0" w:tplc="84F66C6C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eastAsia="Times New Roman" w:hAnsi="Symbol" w:cs="Symbol"/>
          <w:b w:val="0"/>
          <w:bCs w:val="0"/>
        </w:rPr>
      </w:lvl>
    </w:lvlOverride>
    <w:lvlOverride w:ilvl="1">
      <w:lvl w:ilvl="1" w:tplc="E7F40EC8">
        <w:start w:val="1"/>
        <w:numFmt w:val="bullet"/>
        <w:lvlRestart w:val="0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61628992">
        <w:start w:val="1"/>
        <w:numFmt w:val="bullet"/>
        <w:lvlRestart w:val="0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</w:rPr>
      </w:lvl>
    </w:lvlOverride>
    <w:lvlOverride w:ilvl="3">
      <w:lvl w:ilvl="3" w:tplc="29006DD6">
        <w:start w:val="1"/>
        <w:numFmt w:val="bullet"/>
        <w:lvlRestart w:val="0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</w:rPr>
      </w:lvl>
    </w:lvlOverride>
    <w:lvlOverride w:ilvl="4">
      <w:lvl w:ilvl="4" w:tplc="26A28E44">
        <w:start w:val="1"/>
        <w:numFmt w:val="bullet"/>
        <w:lvlRestart w:val="0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4C024786">
        <w:start w:val="1"/>
        <w:numFmt w:val="bullet"/>
        <w:lvlRestart w:val="0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</w:rPr>
      </w:lvl>
    </w:lvlOverride>
    <w:lvlOverride w:ilvl="6">
      <w:lvl w:ilvl="6" w:tplc="4080D01C">
        <w:start w:val="1"/>
        <w:numFmt w:val="bullet"/>
        <w:lvlRestart w:val="0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</w:rPr>
      </w:lvl>
    </w:lvlOverride>
    <w:lvlOverride w:ilvl="7">
      <w:lvl w:ilvl="7" w:tplc="76367F18">
        <w:start w:val="1"/>
        <w:numFmt w:val="bullet"/>
        <w:lvlRestart w:val="0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4D52BAAA">
        <w:start w:val="1"/>
        <w:numFmt w:val="bullet"/>
        <w:lvlRestart w:val="0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</w:rPr>
      </w:lvl>
    </w:lvlOverride>
  </w:num>
  <w:num w:numId="8" w16cid:durableId="1073315004">
    <w:abstractNumId w:val="4"/>
  </w:num>
  <w:num w:numId="9" w16cid:durableId="447822010">
    <w:abstractNumId w:val="4"/>
    <w:lvlOverride w:ilvl="0">
      <w:lvl w:ilvl="0" w:tplc="816EC2BA">
        <w:start w:val="1"/>
        <w:numFmt w:val="lowerLetter"/>
        <w:lvlText w:val="%1-"/>
        <w:lvlJc w:val="left"/>
        <w:pPr>
          <w:ind w:left="720" w:hanging="360"/>
        </w:pPr>
        <w:rPr>
          <w:rFonts w:ascii="Comic Sans MS" w:eastAsia="Times New Roman" w:hAnsi="Comic Sans MS" w:cs="Comic Sans MS"/>
        </w:rPr>
      </w:lvl>
    </w:lvlOverride>
    <w:lvlOverride w:ilvl="1">
      <w:lvl w:ilvl="1" w:tplc="E52A3D06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9F8E7B76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082BB90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FCE4598E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36B87A12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63F40FFA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426C7CDE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63A8F6A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0" w16cid:durableId="2015760153">
    <w:abstractNumId w:val="3"/>
    <w:lvlOverride w:ilvl="0">
      <w:lvl w:ilvl="0" w:tplc="84F66C6C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eastAsia="Times New Roman" w:hAnsi="Symbol" w:cs="Symbol"/>
        </w:rPr>
      </w:lvl>
    </w:lvlOverride>
    <w:lvlOverride w:ilvl="1">
      <w:lvl w:ilvl="1" w:tplc="E7F40EC8">
        <w:start w:val="1"/>
        <w:numFmt w:val="bullet"/>
        <w:lvlRestart w:val="0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2">
      <w:lvl w:ilvl="2" w:tplc="61628992">
        <w:start w:val="1"/>
        <w:numFmt w:val="bullet"/>
        <w:lvlRestart w:val="0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</w:rPr>
      </w:lvl>
    </w:lvlOverride>
    <w:lvlOverride w:ilvl="3">
      <w:lvl w:ilvl="3" w:tplc="29006DD6">
        <w:start w:val="1"/>
        <w:numFmt w:val="bullet"/>
        <w:lvlRestart w:val="0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</w:rPr>
      </w:lvl>
    </w:lvlOverride>
    <w:lvlOverride w:ilvl="4">
      <w:lvl w:ilvl="4" w:tplc="26A28E44">
        <w:start w:val="1"/>
        <w:numFmt w:val="bullet"/>
        <w:lvlRestart w:val="0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5">
      <w:lvl w:ilvl="5" w:tplc="4C024786">
        <w:start w:val="1"/>
        <w:numFmt w:val="bullet"/>
        <w:lvlRestart w:val="0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</w:rPr>
      </w:lvl>
    </w:lvlOverride>
    <w:lvlOverride w:ilvl="6">
      <w:lvl w:ilvl="6" w:tplc="4080D01C">
        <w:start w:val="1"/>
        <w:numFmt w:val="bullet"/>
        <w:lvlRestart w:val="0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</w:rPr>
      </w:lvl>
    </w:lvlOverride>
    <w:lvlOverride w:ilvl="7">
      <w:lvl w:ilvl="7" w:tplc="76367F18">
        <w:start w:val="1"/>
        <w:numFmt w:val="bullet"/>
        <w:lvlRestart w:val="0"/>
        <w:lvlText w:val="o"/>
        <w:lvlJc w:val="left"/>
        <w:pPr>
          <w:tabs>
            <w:tab w:val="num" w:pos="576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8">
      <w:lvl w:ilvl="8" w:tplc="4D52BAAA">
        <w:start w:val="1"/>
        <w:numFmt w:val="bullet"/>
        <w:lvlRestart w:val="0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endnotePr>
    <w:pos w:val="sectEnd"/>
    <w:numFmt w:val="decimal"/>
    <w:numStart w:val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16"/>
    <w:rsid w:val="000745D7"/>
    <w:rsid w:val="000B4811"/>
    <w:rsid w:val="000C6E31"/>
    <w:rsid w:val="00332234"/>
    <w:rsid w:val="00387B27"/>
    <w:rsid w:val="004275EF"/>
    <w:rsid w:val="005F4920"/>
    <w:rsid w:val="00605041"/>
    <w:rsid w:val="008164E8"/>
    <w:rsid w:val="009D6A36"/>
    <w:rsid w:val="00A27C0C"/>
    <w:rsid w:val="00BF16A5"/>
    <w:rsid w:val="00D03CFB"/>
    <w:rsid w:val="00D71B57"/>
    <w:rsid w:val="00DE73BB"/>
    <w:rsid w:val="00E95A16"/>
    <w:rsid w:val="00FC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F2685A"/>
  <w15:chartTrackingRefBased/>
  <w15:docId w15:val="{DF0744C2-ABAF-A24F-9571-09E15E38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1">
    <w:name w:val="Default Paragraph Font1"/>
    <w:semiHidden/>
    <w:rPr>
      <w:noProof/>
    </w:rPr>
  </w:style>
  <w:style w:type="paragraph" w:customStyle="1" w:styleId="NoList1">
    <w:name w:val="No List1"/>
    <w:semiHidden/>
    <w:rPr>
      <w:noProof/>
    </w:rPr>
  </w:style>
  <w:style w:type="paragraph" w:customStyle="1" w:styleId="Hyperlink1">
    <w:name w:val="Hyperlink1"/>
    <w:semiHidden/>
    <w:rPr>
      <w:noProof/>
      <w:color w:val="0000CC"/>
      <w:u w:val="single"/>
    </w:rPr>
  </w:style>
  <w:style w:type="paragraph" w:customStyle="1" w:styleId="TableGrid1">
    <w:name w:val="Table Gri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3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>Windows-Trust</Company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Enigma</dc:creator>
  <cp:keywords/>
  <cp:lastModifiedBy>Mohamed Ali Grati</cp:lastModifiedBy>
  <cp:revision>7</cp:revision>
  <cp:lastPrinted>2022-07-27T12:10:00Z</cp:lastPrinted>
  <dcterms:created xsi:type="dcterms:W3CDTF">2022-07-24T17:48:00Z</dcterms:created>
  <dcterms:modified xsi:type="dcterms:W3CDTF">2022-07-27T12:13:00Z</dcterms:modified>
</cp:coreProperties>
</file>